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name"/>
        <w:pBdr>
          <w:top w:val="single" w:sz="8" w:space="0" w:color="DADADA"/>
          <w:left w:val="none" w:sz="0" w:space="0" w:color="auto"/>
          <w:bottom w:val="single" w:sz="16" w:space="6" w:color="DADADA"/>
          <w:right w:val="none" w:sz="0" w:space="0" w:color="auto"/>
        </w:pBdr>
        <w:spacing w:before="0" w:after="0"/>
        <w:ind w:left="0" w:right="0"/>
        <w:rPr>
          <w:rFonts w:ascii="Arial" w:eastAsia="Arial" w:hAnsi="Arial" w:cs="Arial"/>
          <w:b w:val="0"/>
          <w:bCs w:val="0"/>
          <w:caps/>
          <w:color w:val="000000"/>
          <w:sz w:val="44"/>
          <w:szCs w:val="44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44"/>
          <w:szCs w:val="44"/>
        </w:rPr>
        <w:t>Jackson</w:t>
      </w:r>
      <w:r>
        <w:rPr>
          <w:rFonts w:ascii="Arial" w:eastAsia="Arial" w:hAnsi="Arial" w:cs="Arial"/>
          <w:bdr w:val="none" w:sz="0" w:space="0" w:color="auto"/>
          <w:vertAlign w:val="baseline"/>
        </w:rPr>
        <w:t xml:space="preserve"> </w:t>
      </w:r>
      <w:r>
        <w:rPr>
          <w:rStyle w:val="spanlName"/>
          <w:rFonts w:ascii="Arial" w:eastAsia="Arial" w:hAnsi="Arial" w:cs="Arial"/>
          <w:sz w:val="44"/>
          <w:szCs w:val="44"/>
        </w:rPr>
        <w:t>Catozzi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" w:after="0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</w:rPr>
        <w:t>San Diego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pan"/>
          <w:rFonts w:ascii="Arial" w:eastAsia="Arial" w:hAnsi="Arial" w:cs="Arial"/>
          <w:sz w:val="20"/>
          <w:szCs w:val="20"/>
        </w:rPr>
        <w:t>CA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>92120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| 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H: </w:t>
      </w:r>
      <w:r>
        <w:rPr>
          <w:rStyle w:val="span"/>
          <w:rFonts w:ascii="Arial" w:eastAsia="Arial" w:hAnsi="Arial" w:cs="Arial"/>
          <w:sz w:val="20"/>
          <w:szCs w:val="20"/>
        </w:rPr>
        <w:t>858-472-3501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| </w:t>
      </w:r>
      <w:r>
        <w:rPr>
          <w:rStyle w:val="span"/>
          <w:rFonts w:ascii="Arial" w:eastAsia="Arial" w:hAnsi="Arial" w:cs="Arial"/>
          <w:sz w:val="20"/>
          <w:szCs w:val="20"/>
        </w:rPr>
        <w:t>Catozzi2433@gmail.com</w:t>
      </w:r>
    </w:p>
    <w:p>
      <w:pPr>
        <w:pStyle w:val="divdocumentdivsectiontitle"/>
        <w:pBdr>
          <w:top w:val="single" w:sz="8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18"/>
        <w:gridCol w:w="5318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31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Angular 2+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RxJS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Node.js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Express.js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MongoDB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Typescript</w:t>
            </w:r>
          </w:p>
          <w:p>
            <w:pPr>
              <w:pStyle w:val="ulli"/>
              <w:numPr>
                <w:ilvl w:val="0"/>
                <w:numId w:val="1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NGXS</w:t>
            </w:r>
          </w:p>
        </w:tc>
        <w:tc>
          <w:tcPr>
            <w:tcW w:w="5318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React Native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Redux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Javasript (es5 + es6)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Efficient at </w:t>
            </w:r>
            <w:r>
              <w:rPr>
                <w:rStyle w:val="strong"/>
                <w:rFonts w:ascii="Arial" w:eastAsia="Arial" w:hAnsi="Arial" w:cs="Arial"/>
                <w:b/>
                <w:bCs/>
                <w:sz w:val="22"/>
                <w:szCs w:val="22"/>
              </w:rPr>
              <w:t>learning</w:t>
            </w: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 new programming languages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Great at coordinating with a </w:t>
            </w:r>
            <w:r>
              <w:rPr>
                <w:rStyle w:val="strong"/>
                <w:rFonts w:ascii="Arial" w:eastAsia="Arial" w:hAnsi="Arial" w:cs="Arial"/>
                <w:b/>
                <w:bCs/>
                <w:sz w:val="22"/>
                <w:szCs w:val="22"/>
              </w:rPr>
              <w:t>team</w:t>
            </w: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 xml:space="preserve"> to accomplish a mutual goal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280" w:lineRule="atLeast"/>
              <w:ind w:left="640" w:right="0" w:hanging="26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Functions well in a stressful environment</w:t>
            </w:r>
          </w:p>
        </w:tc>
      </w:tr>
    </w:tbl>
    <w:p>
      <w:pPr>
        <w:pStyle w:val="divdocumentdivsectiontitle"/>
        <w:pBdr>
          <w:top w:val="single" w:sz="8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Software Engineer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08/2018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sz w:val="22"/>
          <w:szCs w:val="22"/>
        </w:rPr>
        <w:t>11/2019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The Hovercam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San Diego</w:t>
      </w:r>
      <w:r>
        <w:rPr>
          <w:rStyle w:val="spanjoblocatio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sz w:val="22"/>
          <w:szCs w:val="22"/>
        </w:rPr>
        <w:t>CA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Developed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next generation, all-in-one,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classroom software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called Classfusion from the ground up using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Angular 2-8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Oversaw and was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personally responsible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for building an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assessment delivery system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spanning across 2 applications (teacher and student) including an assessment builder, an assessment work space, server/client side graders, and a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Socket.io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driven clicker response system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Implemented 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complex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MongoDB queries 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in order to efficiently interact with out database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Managed a complex state using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NGXS 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and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RxJS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Leveraged the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Full MEAN Stack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to construct a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visually appealing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, easy to use, front-end backed with an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organized and efficient flow of data</w:t>
      </w:r>
    </w:p>
    <w:p>
      <w:pPr>
        <w:pStyle w:val="ulli"/>
        <w:numPr>
          <w:ilvl w:val="0"/>
          <w:numId w:val="3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Helped in the construction of a patented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interactive digital whiteboard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with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vector recordings.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8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Software Quality Assurance Tester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07/2015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sz w:val="22"/>
          <w:szCs w:val="22"/>
        </w:rPr>
        <w:t>04/2018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Eturi Corp.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San Diego</w:t>
      </w:r>
      <w:r>
        <w:rPr>
          <w:rStyle w:val="spanjoblocatio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sz w:val="22"/>
          <w:szCs w:val="22"/>
        </w:rPr>
        <w:t>CA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Grey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black box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testing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Writing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executing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test cases for software on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iOS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(2 apps),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Android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(2 apps),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OSX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Windows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and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 web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platforms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Developed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proficiency with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Jira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Atlassian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software for professional development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Accessed and made changes to test accounts in the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 server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using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SQL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Managed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asset list and did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inventory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for 50+ phones, tablets and computers</w:t>
      </w:r>
    </w:p>
    <w:p>
      <w:pPr>
        <w:pStyle w:val="ulli"/>
        <w:numPr>
          <w:ilvl w:val="0"/>
          <w:numId w:val="4"/>
        </w:numPr>
        <w:spacing w:before="0" w:after="0" w:line="280" w:lineRule="atLeast"/>
        <w:ind w:left="640" w:right="0" w:hanging="26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Employed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creative problem solving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to investigate difficult to reproduce issues</w:t>
      </w:r>
    </w:p>
    <w:p>
      <w:pPr>
        <w:pStyle w:val="divdocumentdivsectiontitle"/>
        <w:pBdr>
          <w:top w:val="single" w:sz="8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Education and Training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sz w:val="22"/>
          <w:szCs w:val="22"/>
        </w:rPr>
        <w:t>Bachelor of Science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: </w:t>
      </w:r>
      <w:r>
        <w:rPr>
          <w:rStyle w:val="spanprogramline"/>
          <w:rFonts w:ascii="Arial" w:eastAsia="Arial" w:hAnsi="Arial" w:cs="Arial"/>
          <w:sz w:val="22"/>
          <w:szCs w:val="22"/>
        </w:rPr>
        <w:t>Computer Science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b/>
          <w:bCs/>
          <w:sz w:val="22"/>
          <w:szCs w:val="22"/>
        </w:rPr>
        <w:t>07/2019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San Diego State University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San Diego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CA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620"/>
        </w:tabs>
        <w:spacing w:before="8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b/>
          <w:bCs/>
          <w:sz w:val="22"/>
          <w:szCs w:val="22"/>
        </w:rPr>
        <w:t>2013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620"/>
        </w:tabs>
        <w:spacing w:before="0" w:after="0" w:line="28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Rancho Bernardo High School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  <w:bdr w:val="none" w:sz="0" w:space="0" w:color="auto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San Diego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CA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United States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divdocumentdivsectiontitle"/>
        <w:pBdr>
          <w:top w:val="single" w:sz="8" w:space="0" w:color="DADADA"/>
          <w:left w:val="none" w:sz="0" w:space="0" w:color="auto"/>
          <w:bottom w:val="single" w:sz="16" w:space="4" w:color="DADADA"/>
          <w:right w:val="none" w:sz="0" w:space="0" w:color="auto"/>
        </w:pBdr>
        <w:spacing w:before="200" w:after="40"/>
        <w:ind w:left="0" w:right="0"/>
        <w:jc w:val="center"/>
        <w:rPr>
          <w:rFonts w:ascii="Arial" w:eastAsia="Arial" w:hAnsi="Arial" w:cs="Arial"/>
          <w:b/>
          <w:bCs/>
          <w:color w:val="000000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Projects</w:t>
      </w:r>
    </w:p>
    <w:p>
      <w:pPr>
        <w:pStyle w:val="ulli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Currently developing a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mobile-app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for the SDSU Climbing Club for managing their gear tracking, sign-ups and communication with their members using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React Native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Redux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Express.js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>MongoDB</w:t>
      </w:r>
    </w:p>
    <w:p>
      <w:pPr>
        <w:pStyle w:val="ulli"/>
        <w:numPr>
          <w:ilvl w:val="0"/>
          <w:numId w:val="5"/>
        </w:numPr>
        <w:spacing w:before="0" w:after="0" w:line="280" w:lineRule="atLeast"/>
        <w:ind w:left="640" w:right="0" w:hanging="26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Developed a </w:t>
      </w:r>
      <w:r>
        <w:rPr>
          <w:rStyle w:val="strong"/>
          <w:rFonts w:ascii="Arial" w:eastAsia="Arial" w:hAnsi="Arial" w:cs="Arial"/>
          <w:b/>
          <w:bCs/>
          <w:sz w:val="22"/>
          <w:szCs w:val="22"/>
        </w:rPr>
        <w:t xml:space="preserve">2D side-scroller 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entitled The Adventures of Entropy Boy</w:t>
      </w:r>
    </w:p>
    <w:sectPr>
      <w:pgSz w:w="12240" w:h="15840"/>
      <w:pgMar w:top="480" w:right="800" w:bottom="48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8" w:space="0" w:color="DADADA"/>
        <w:left w:val="none" w:sz="0" w:space="0" w:color="auto"/>
        <w:bottom w:val="single" w:sz="16" w:space="6" w:color="DADADA"/>
        <w:right w:val="none" w:sz="0" w:space="0" w:color="auto"/>
      </w:pBdr>
      <w:spacing w:line="560" w:lineRule="atLeast"/>
      <w:jc w:val="center"/>
    </w:pPr>
    <w:rPr>
      <w:b w:val="0"/>
      <w:bCs w:val="0"/>
      <w:caps/>
      <w:color w:val="000000"/>
      <w:sz w:val="44"/>
      <w:szCs w:val="4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20"/>
      <w:szCs w:val="20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8" w:space="0" w:color="DADADA"/>
        <w:bottom w:val="single" w:sz="16" w:space="4" w:color="DADADA"/>
      </w:pBd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joblocation">
    <w:name w:val="span_joblocation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spanprogramline">
    <w:name w:val="span_programlin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Jackson Catozzi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IC0AAB+LCAAAAAAABAAdmDW260gARBekQEyhmBmtTMzMWv28P0597NNWF9wyS+IQRqAkSvM0ywgQTqIoj8AcSUMMhqFoPbaTg0OMcWVfcB2frztPAYc94p7jmBJ74+cC4XsJIcq75Zu8b+a1tmkdJwY8ERiMOgx10sZkJ9YzWxUI1YGXzk+M5luzf0jE1w6UZMKVNBhNUpafUaMSirJEhjFuyDXwltOa4YwJXe29CP0sXsnXimHAuKil+FZTkYL</vt:lpwstr>
  </property>
  <property fmtid="{D5CDD505-2E9C-101B-9397-08002B2CF9AE}" pid="3" name="x1ye=1">
    <vt:lpwstr>FF2S5oMAJVPmRttuMH9vNcgsi5kGQA5CpQEPvGuws5mpj9cQ8iBcQbcFGZ69Ai8z7EeKSk5uGLg817aY07gA4KGjl1JRv0vZuOKzDYLmp5NAh3PHQpbFsRaxt7X4lOxUWq+f2vrdJzO9cJpj8iqWXbAIV2M8pzWAM29mcz7DtABmZjAHj5kJRN1agWtDbqzohmLw/05q/pJqXPna7wAbilIbndCGWEfyFy4t1rk2Qxy4D8Si8ONLwrgw5u5u7X3</vt:lpwstr>
  </property>
  <property fmtid="{D5CDD505-2E9C-101B-9397-08002B2CF9AE}" pid="4" name="x1ye=10">
    <vt:lpwstr>K3F9EWW5CMpQGZs7S8c4Wnb0a6UiPNK6cyrVNm2OtfuW6vfmjtbyOqRSEVKc3+ACZ3Un0lWKa+Q05WHn6o22ZGYYqk1xkFqtqjgDcOnfxtXuXZWVhCfnrceydbLZr6/pao91LS0JP1UHS28Vy1bv2Y5WbgtmuNZyjE6Ye22bLeCVDa2a2kmaBmJQbNrez3CIr1XAVXUHaR6IUWz5oDb0Jm9c9vwI+4E8Dlt2t/8Ry2rbYQHqj+gYpjJlbUi5YUb</vt:lpwstr>
  </property>
  <property fmtid="{D5CDD505-2E9C-101B-9397-08002B2CF9AE}" pid="5" name="x1ye=11">
    <vt:lpwstr>lTWQVyowYDgyTsOsMrSu6zE9BtfQ5L1ZHUS0Z9sv/X1K2E6nHpQwiENrnRXZWGgX5Xjh8ACFZHX156LDpq43amLN7cZ9YuTKsMcYR/kIOIp+GChusu7/su/Q/GEhZoiwej/0OYNTf9do8j/AUoWwAoZRElQHVufOLkvbiRZMTZUnayh5dL4NSZcW70L8BYLLzLCjhUHRscQTgYlEY/GXNZHJyitlfdW37QPSBc8uU2Lzl8TdUlJX1HU5aFgu3dk</vt:lpwstr>
  </property>
  <property fmtid="{D5CDD505-2E9C-101B-9397-08002B2CF9AE}" pid="6" name="x1ye=12">
    <vt:lpwstr>hvYkuyPdE/6JQiubOXJylcfSxGd4TTy968Ro2AcnryAr4m8asbP0vp3qJ6M5dhbcg4IyQdrcDVIzpZUVENN68aIpFr9U217/74dmKR9FoCn9EiAFnbPq+ksPAI4JT0Yo62fs2fwvE6ttKOtt49t1S321PXT4/fF+Y8isL9Ar7nq8Gf5upBMJtCcNfJcrFMFCjSOvd9WJhe8XX2SmkVHev9xqLGZg51eeW0Y7yi3FJyUmx2Xe5yCbyaAeB0cx49m</vt:lpwstr>
  </property>
  <property fmtid="{D5CDD505-2E9C-101B-9397-08002B2CF9AE}" pid="7" name="x1ye=13">
    <vt:lpwstr>c9r3nSJLx51P6mtwt7OanyF/lvcgVAnexONdoiccAPoRuKmEqJfQDcTT+NVbo0mI1av8zXlZZG31AIcJyBUiYuZXO/TuJT1gjAEGregqhn4zkrMwOdti+TvErcIucyaut3Tx3T/nTgHapj+ftdz5e2nIRlZYIeH3Jdcu/cgIXPhpN57p1ZC3HZfHeb61bk2APhU/lBxB+A1inXnbRrzyHXsRU5fGk8t4T6kxuiVUelm1/Ue7MMuEWd2ctNP6P0t</vt:lpwstr>
  </property>
  <property fmtid="{D5CDD505-2E9C-101B-9397-08002B2CF9AE}" pid="8" name="x1ye=14">
    <vt:lpwstr>6bNH+aRXL1VdrxPWYKkTlKoJGBcjY53ra/jI3RxKN4fA0z2LOqba539gJhfK3R5OyHMLz6fhKpnw4VPLM0Z4B4ZtscDP0YLhaLsN/94Miex9Ic//hKLsKCBw5uw9lLhwLAeTKFa3H6AAldQfD+vZFgpHQCyrlSZFXajRIy65SRgeEfaZ3h/derFJcwJ+JWzNKxfzCQNGg1nt5UhW6Z+hlovOYyDjflESvhUPZhtlUK0qS8MxE57FJwRePLyY4Ky</vt:lpwstr>
  </property>
  <property fmtid="{D5CDD505-2E9C-101B-9397-08002B2CF9AE}" pid="9" name="x1ye=15">
    <vt:lpwstr>+2nsHBKWG8Mx4jilGweEk2L9E/Us6Zn26yJ7l3nuwL77/0EtoXibxccZFSlrBxnjDVSuAy2lGeaVgIhf6O3Q1rOC/6YcaHRGrF+Bl8+RLAJxaw8mb9dThafnr4lTGdcdaKfht7ccUXyUVuhwA9/JhljuCU3WDsy2ksYuhri7hSSmZl2/rarm2GPW4j7ay0gxFggkZUBhEBCEtaf0bOoUCmfl71DKDeyqahOr/3UFkxU1ioD2MbdX/RCaXdITlwv</vt:lpwstr>
  </property>
  <property fmtid="{D5CDD505-2E9C-101B-9397-08002B2CF9AE}" pid="10" name="x1ye=16">
    <vt:lpwstr>pK2ZQCx+uklnt0guqo+ZOf/DKeUXlmt8LI7Nb/HlqKKUfffL8tYmodqBcGVuLz5bpLWL7oOQ0KLD5KIhfA/xxfrzOkYkqhhnvw8wsX9zQux4+aS2OEoLZdvIc6HaMyVCJfwT9xuJJHM17C187YjTt8wXXYVzF6voKdxYqM/D1Yiypn6Tv4adkLX6qjrgP8tYAdXY9ZcsppBDlRbTg+AkEn4wgCZlvZwhy/e8W1Yu5kCmz4OZ9IQxsbXZ0NajY1U</vt:lpwstr>
  </property>
  <property fmtid="{D5CDD505-2E9C-101B-9397-08002B2CF9AE}" pid="11" name="x1ye=17">
    <vt:lpwstr>QOu2Zi/5Pxg6RBdMokuEfKKjkH6X/WL1dNagTheuz7a7QSFQgZK4RcjrqKeeBB/JSvuaIMyvEHPHbTQ9dpImxJ380Tp+NchaFmUy/hMIHIl1MzWJ4gmHiIkk29e2HQCQx61XMUha4JUqr5Jm3EVRQiR+DJ3p8F3jLVoTugwiU0SNq/n6JhINjg9p/XOme1Ze19YpoC0/lBk3dqDFjTqi3tPj3eHp+J/9OOGCk4Te10NYL36atU5GvO/9SwnVCDe</vt:lpwstr>
  </property>
  <property fmtid="{D5CDD505-2E9C-101B-9397-08002B2CF9AE}" pid="12" name="x1ye=18">
    <vt:lpwstr>QXPSGpQWbgMROXasIIgU9D11vZFsSdNg2ToQuUUodugXon8G1xZVXW/eXH86mfxv+T+gHQMNO9Leok36jRteOOexY1Wh9ARoQCfehhPpBVMgX9LYazIV9+rngzswdtnhyMb4zs2//W6Q9ZmCGEqykbE1ALgNyumB3QH3nr2yBYhCfjwx8KmHGshpG/LNVLz2CC7gKB8BQWS7BZUzyyLA8UgfPi8jbgb4qx+TQ6a1+E7W2JeNGOk7br6j6NM7/UM</vt:lpwstr>
  </property>
  <property fmtid="{D5CDD505-2E9C-101B-9397-08002B2CF9AE}" pid="13" name="x1ye=19">
    <vt:lpwstr>9QLofTVkYh1gjhSq6dkeA+5BtdStInuKFfkPg6Rx1b/i7/gJnmIaxa/ev5SlAR9UQYFAeWPnxp4YG349V227mFKX+U0kGew01F1TH/arIsTsL6jBPgagi/k4bMmm/7Nt7zr9etvXtvDtOJRhtcIMwGlA5pUXKD9sC9apydCCsuUjL/vScYhRRmwxw5DBPrf/YASCegYX+X2KRX1pXi1Se3422NIlPQCN3dA0fZuTcj0glJwOmgPoZnr3xGBFl1F</vt:lpwstr>
  </property>
  <property fmtid="{D5CDD505-2E9C-101B-9397-08002B2CF9AE}" pid="14" name="x1ye=2">
    <vt:lpwstr>QKN1TaYBadxuKGF9QCUcqN0+7GAw6BKbGcooLhpTZLeAJ3BKQqX09zAs1vFbRhj+tAxwPFnxaK8s1lQpltT10ZrdOWpQ7LyNVGQdRixkA0S2wuHDdweu50E1AWJK+KgIJfbIx6Wg5OAKty3B/abaImQvPnBB53Bo/eylwfqWsh9docP+TiJDHOQ2UGAt+nlM4lYxH62cim5J1gePm0Dfe83l4Vf1/8qfW9FGhlLPgjF7n3fK+TmFtA579gAUzVO</vt:lpwstr>
  </property>
  <property fmtid="{D5CDD505-2E9C-101B-9397-08002B2CF9AE}" pid="15" name="x1ye=20">
    <vt:lpwstr>r9Av4I75SpkAVmSpgQgbVfECCLi/fSlEzpZf2f1SaAbEFoY1oJmZFhSWWGnKU72SvCjZYQntsZB5WEgzomR178OOEcKwv2Cax5G18owWNtscnYNH7WZj8KledvsRtwRTcaMXD5axWOG5AjT8AyIs32Iv5MONvzCqNBRzK/yAYGbF2ZBbjBNNAiwgRcOtkj/rKj5T+Bvxf7nCsFU+5euLp59Q2/rWfyqovBDB9Nj+7gf3CVrfU5X6AwIv01m/+Ku</vt:lpwstr>
  </property>
  <property fmtid="{D5CDD505-2E9C-101B-9397-08002B2CF9AE}" pid="16" name="x1ye=21">
    <vt:lpwstr>c+iSA5fuLmuuPyuHVHBfY/sMHroml9DC3D4boPdj8BKfEN7m+DA98BlndqdaM3bi96OFNrR3tXf4KE8N15bE72K9jtD1b8jz0SdfCXzQM5GxSJ6yzktzqftFfgYNEN9wfIb4OERhAsBCeimEtBheTr4+uUXkSzErjlcoN6MLhKhkzzVRiYkUOZLOjftEV8DOIcrAuszAQf3vul6+CwYHQ+7PSZMf+6h6oEEv3+k0+wPtwzmhodEGcRWvtQv5twJ</vt:lpwstr>
  </property>
  <property fmtid="{D5CDD505-2E9C-101B-9397-08002B2CF9AE}" pid="17" name="x1ye=22">
    <vt:lpwstr>VnJax9WwtDyIoQCcvxst6l2107rQ0Yp2q2Xe/6/HX2Z+oywl5s3q/pui0WAgWQMGaZIBZcDjP79T72V4q7E+myOuZMzhBC2zAzLL/N00gP25pM49a08HNRpz1aIgGEX9RpUm7tMzFlzfkdIW3ClUU+o1S5ilNLYpbNdvZmqkxjna1xrKxOLxsUYt5GvlsC0PPLjGg/kMXH3JlfCtp2BTXxXT3FCV7j4Gkb/66bcezIRc3KjofV//lHN05M61AUF</vt:lpwstr>
  </property>
  <property fmtid="{D5CDD505-2E9C-101B-9397-08002B2CF9AE}" pid="18" name="x1ye=23">
    <vt:lpwstr>eeJaa7BLRi04oeBFObdK37wKeJI+o5smYoTlk7x/snrvUi53prsntbC5ZM2UJSWrtqcJ7HYLPZx3HmU+zMWTXKXY4TX0OeMaa7PxldzMK6IdJKqQm+QvN2fu+2JLvOCwt2SyoIaFrh/RWsJ/noJJ4zDNIxudgWRE9z/3qB6LDYR+134oBv6MlcdvvvPmSsCmI1eG11NZ4RjxS76xg+J8tD0lfnLSfJpVhYRfr8uMY3prxXfD2D34Y8Tf6419h65</vt:lpwstr>
  </property>
  <property fmtid="{D5CDD505-2E9C-101B-9397-08002B2CF9AE}" pid="19" name="x1ye=24">
    <vt:lpwstr>q1AusUkDE7kndvuXTkLAzUFMC4LYm0V6gUasnljHYyGX4riUK7E/O7EMuZxIJFBJXjPxehzOBQ3Hsl8sL0Tgs0NyYQtLnttV/AUIf+VD8GU0AiKZ5tVzvV6/7lEjedXYaywF82+OhO6Z3gegpgtnqTSEfUK8Av644RLmMVBwHq0jJBjJ6gCphIiu4lQQquWTC8wfTyXNTDJ6TvvQwP7u+FW6HWVXgfvIRfERPscZBdONw/yLBH43i+P1Ldgt0LX</vt:lpwstr>
  </property>
  <property fmtid="{D5CDD505-2E9C-101B-9397-08002B2CF9AE}" pid="20" name="x1ye=25">
    <vt:lpwstr>57WjJ4IokSiCJwHG1P0x9gG6oXqvID4I8fhAOJ4e2HFvI3523bowBJ6FlFZpH0KdRsvcLTejfpx6gQAg2yHtmxc0NiJU4K7L8cTs7J+j2PgrQ8M/+QzQhOpv6r2sP+5UFZY7+emHxB9wkXL/6ta/6oP3D4jjjA/o0Yl/Tl6lcexL20DTKApxHY3YuS/7UgBvKXpqjoK4rvL3CkAJQx/y4//K4ObzCsKesmAJsmFCKnZ5O+W0xcF+9AQfRnu5jUR</vt:lpwstr>
  </property>
  <property fmtid="{D5CDD505-2E9C-101B-9397-08002B2CF9AE}" pid="21" name="x1ye=26">
    <vt:lpwstr>uE8CRuD5WfN0SBUT4S4HRG198KK/gECfzRreb1PUDzzLiECen83qWA01tdEqgqqGj0pC+efzmKPCJWkg9YQ+e6WbI3901lS/X+89EOqgI5q4MiN0JPMQ3UY1kIfLME7+pKlpsBvdzI7O35Ph5Dkp6mddgFRyLSWSUzlip/uGOdgTF0rqsMJpvs9nKaIGM2sbe5FNzsDVIodcK/5fonQfo8OYAR1UdCoUvBWPmmh0ohkLsh3RVYb+86jAyHpAHDL</vt:lpwstr>
  </property>
  <property fmtid="{D5CDD505-2E9C-101B-9397-08002B2CF9AE}" pid="22" name="x1ye=27">
    <vt:lpwstr>P0gCMLgBCqDG+y0zX3aQqkP3d8Of2cmKmCv55qt/Kb746pNNcEpPmjZ1GqgLWR2OXH6BThIlS5k5C7/3WH9VxAKKjdWqeiSFZeR+Me4DiZTpxuAy6y2lbRHE4p0scp1syGtVdqO8kGDPj9rxyL/tbjGNOJNIP7tDkxvqD9pXT6sErKT6msDXQBx+D7WDwwRg/S0tsNjENeChnKPQrFJlaANDufyovdccgG7F8Zt6XxKKe+2ybW98xJRdYouXjGm</vt:lpwstr>
  </property>
  <property fmtid="{D5CDD505-2E9C-101B-9397-08002B2CF9AE}" pid="23" name="x1ye=28">
    <vt:lpwstr>O/in6yMSA/o/UXbH2JIt4w8fvknYH50SVVjhfuGRDtjdVdMFnEJ0zehpR5Peo1l4niY9U3IJvNRow0xKpmT90Z3pzfAGCH5lPOX0oAtFa57PIlqtGGO3uq0r0Tw/zULCFoDza7a3Y5hjhZwd9uLk+AuJO4xcP+NxFBONfqZNMKGeVH6UnlR2SVBLh7jc233Z6UtoSsPtbRzHHhs2X7GLt/+UMpeNRz8MLT79rhohWdI3csJsg3Xc9e0WUiSTBSM</vt:lpwstr>
  </property>
  <property fmtid="{D5CDD505-2E9C-101B-9397-08002B2CF9AE}" pid="24" name="x1ye=29">
    <vt:lpwstr>JAyuCvxkMjvK6pk4FEXYIu81N/6386o5Jx7i8dk7ZRcbvmpkBo6e1B4E2VO3YudZ3P6Ago4f4vOjplql7s3qk3JTQ9o1YOcGwEY6MDDrke1TOzAE9PbHi5NQQvVyxiNvRCa5RjSCmaiLviOWOmK8/dA8tEnX//d029+apjp2Tk9ofPlN3n5rZIRGt2h9LBlplSglWny7SCx5Ncf0Uw/ib07ZAslj2ZYjMkd/7iR1kzYN1LZ39+CqEVpCgFCo5P+</vt:lpwstr>
  </property>
  <property fmtid="{D5CDD505-2E9C-101B-9397-08002B2CF9AE}" pid="25" name="x1ye=3">
    <vt:lpwstr>a8YDDf4kyiZWs4nRFsdijAZwpWPgCv1e5iEx9nOmxS/YgsGUwr7Qja1R0C1ii7KXh/wp2ndJZS6GOy37suJKqhI8+La3x0gp5m6pEcIhMJ9ILATbvrkIuXflvpJkbGFAQxW3KravxSLY5B2a387cKf+WoHDfobHseCsVk1tUJScKljPkPFp8SMDqe6f+AxNd1btN77utcGDF9FugrNfbX1MpvoLB8BlH737/ZGkalBrBumU7Cr1Np1r49+6Sygl</vt:lpwstr>
  </property>
  <property fmtid="{D5CDD505-2E9C-101B-9397-08002B2CF9AE}" pid="26" name="x1ye=30">
    <vt:lpwstr>mfy8E4fdseAFGEQDTs/Et7AcKguvfgHIpCBIuddip2Rt9s568cF4Qs9CgSvKxiZ4UXCR8jym0az7LxJTPfVfc1kTQObeaVIJ2H63lo3CEfhZMft1IWSeuptK9K8XpnAeDSREEewPJvZ9mPFwGl8NG3nVKTRThEmR6aKm5GGCTHqQgpuoWqqrNV+ioiTEmHSTPOZxbv+ZSkJL+5Oi9vYpm28bdRCzMw0GBEHiN/46bNdNt6huJUAmdjDRLaAzZfd</vt:lpwstr>
  </property>
  <property fmtid="{D5CDD505-2E9C-101B-9397-08002B2CF9AE}" pid="27" name="x1ye=31">
    <vt:lpwstr>mrZXiikQ2obQ7VZT7kIGV9Ul/wrZ790vaZIXoYkvuJgs/yXdxyNEKKGo4Ql2L0pWNWVKGD8QxulbxBaynNC4q/vAJOBnRFMIt+bhEBwEcN35b620rPSHjxn16QM4sQTQkpooJu/x1MrdbpjesadzG4P3B7xdC8b1nD96Wi8CJYINHL43atF+EkwuOKoDYtxp+NT8uEgn/vbqPq33QK62355UU8+CHAvPJOe/9WYPP0iapKPkLHJNV7E0kClisyo</vt:lpwstr>
  </property>
  <property fmtid="{D5CDD505-2E9C-101B-9397-08002B2CF9AE}" pid="28" name="x1ye=32">
    <vt:lpwstr>Z7McHeUqqYqi6wpPUYuCdmZr8qzouON5zeiu8cYjgQKwxUypYqnAiDYOJxPx69nwAAkZLKhBh1Z99AY96jKZDBreBlkeANT6UkTizswp60BG+5dnbcu+X/DGle5IPIeE2B1stc2ZtKokTLKT52QHOvLiW4kopUXFg80KXGLgvSuvG0DeI4+UNh3TK+Es02/OYntzGq9HfukaOpqnPjhEFHDUnyzZjKrvs+2kPvwBGwCBt9Qm4BctM/h5wQcoD5c</vt:lpwstr>
  </property>
  <property fmtid="{D5CDD505-2E9C-101B-9397-08002B2CF9AE}" pid="29" name="x1ye=33">
    <vt:lpwstr>wDhG/e7wUtYSMqUfi3EyNCDFpKlB+Ilp69bBah6IaV5GLsPaYreNUt0rLgibvlDnYb3+eaPOCk9M/tjplE6hPfnOVnxKP+Ee2bryX5wA4PLbXp2vrjJsV1jex/vT7w24oEFq8C3LcrkiQym4HOk504ukPFn1znTeOGrFAUzgDkbUR5n/Qt+kkpOVkEnh35ceNqk1N5pLcWMDaSI4Dsldv1BGmfeepYoBK4qaZ43X1pvIs2/F3Stjz38CR7E4lCU</vt:lpwstr>
  </property>
  <property fmtid="{D5CDD505-2E9C-101B-9397-08002B2CF9AE}" pid="30" name="x1ye=34">
    <vt:lpwstr>lmd+kR22u1Ge26uAIeZz4/9WdrOG4irK1IieimP+8557Nir2oramVLxWUCbcJO2AP1tVXv0+Anc9pPgFXAV/fEVu23Bm6eYDjfq9ZPw6NIVwbBLBcwWdgw1YkcW6YiJpJ2E97qlxOFEBhNLXu2vTEf0+U0itp/G6UFF6V8vyS5+OmQ8SVCmN9dz1fT4eKcm330mtUXNu/i49vEu8XFwWMLcqYbM+EjAJm21D4QtEHAJCxhTIjugE5yPETWNTD8y</vt:lpwstr>
  </property>
  <property fmtid="{D5CDD505-2E9C-101B-9397-08002B2CF9AE}" pid="31" name="x1ye=35">
    <vt:lpwstr>a+iWEoR9AGfnAwyMOXOhIqy/jipS/N8rUDad93PZul3a9ADJ1jvKkJ+W/4O6basx5/A3qZvvAHGlifIYh6n9yeT8Ixraj8byjmeqemZTo3Cwhg2/WJii7UvTtGUx7uk5EjuIoYBaUojOsrV1Qis9wizLNGFTKJuzxYFjxzoKQdh7/bP56TIsnwnDtshBtiJP5c9TDetaegHLDnweTNoGw76Jf/nSYYKLBHpkF0xWfvVZ1c7w3vdlCmulOfX6CCU</vt:lpwstr>
  </property>
  <property fmtid="{D5CDD505-2E9C-101B-9397-08002B2CF9AE}" pid="32" name="x1ye=36">
    <vt:lpwstr>bDjUAH9SzP07zvZ8Dsy6Ja6mCj9bv05fF4/6tOJiSstLnFb2a/gvOLBNibsGoJZBqm2Rxc+gBRv+aHO0jB3PEpwExWpHf2o+11qtGYAOlbbD1HUTRLGVCZuFru+c/bw5HXfKHlZOHwM1zspmJu4q2nT1NbS/NT1LSPXSpLsrs7h55++lG15mKwkN87VIIC49iXp5UUsrn4MtDhpPBQjIkHsfzO7F1r8m10Ai6kz5YknCJjIfLPsuwh7GfmpCJ1B</vt:lpwstr>
  </property>
  <property fmtid="{D5CDD505-2E9C-101B-9397-08002B2CF9AE}" pid="33" name="x1ye=37">
    <vt:lpwstr>nn0LG9c1Y72Dw+RIPTCs25GBqaZbw80lcd4LxLxvmeFiOP/hBhjR8A1/WFnWtYSY+c13VUv4cIlIg277tPee237Zxyjm83r9OhdCcrakpWSfvFyCF+vy1pbustUyx+0FlyiS7+KoySZ+/6zXPvpWj9EQQ+fxHtn+mkQBoacjcgpUKkuszEhFlTgXQwnNDLrmERjcF/pqNp1YtAUgMV35LzRxeEiFbhh/iULHVrJahRvO4iQwuqzQcBd6bdKIJR/</vt:lpwstr>
  </property>
  <property fmtid="{D5CDD505-2E9C-101B-9397-08002B2CF9AE}" pid="34" name="x1ye=38">
    <vt:lpwstr>w4GrVpx2LLnlmeFGfJa8fW4MhHw/i73T/HRlCeDZ0n/QFZ5og7oFFOOLdE178q+vZIcCGPHA5Gscf+Tr9gHKaZJvqaX+tI1Kko69oDlXtrg8KJEUK/oiwxMpXYgWHVHnUUGJNLYcScObGbQLl4sWnhjqZezR7ALQjiG+EZ01rW8w1sv6WW9oez/vtHJ5kKLQXUSvxKl8Pgd0MLIWOVAXv813RwHy5f7/WUp5arRb473YuYA5JR9TsTFxDbH2PR/</vt:lpwstr>
  </property>
  <property fmtid="{D5CDD505-2E9C-101B-9397-08002B2CF9AE}" pid="35" name="x1ye=39">
    <vt:lpwstr>lMLOgO9ra3qxSD5AgpqNKklgxk3MRiVwIep6d0Q3M+O/Jh1qOl1K7mHWWJvJ6ekUcRLOVilFAmaFRdPCPfmzAUFj8UyRe5xvPF6bgp2N6sCXarB8e7WfmKqKnw821XKK/FHJvF9EpG/CdeQ/UEhPOqPEBSj2RUNIdSh/NzZu/yUIeYDcnc1wCoT6p0Yg6a/mwDqQvwjUmP9CiedDP6cxQyGU3YsBrmtInVBEIzji6ZFKQetY6LyIZPDVHxOykC0</vt:lpwstr>
  </property>
  <property fmtid="{D5CDD505-2E9C-101B-9397-08002B2CF9AE}" pid="36" name="x1ye=4">
    <vt:lpwstr>M31plqJXdT4NQBs0oRHcQmwFytPoBUz7GE37OQsGOlp+3fFNv5/fRt3DfHUOILnEoCbGR589IehZK6VxVsC1LnNvE0zrjjZ/ok0cCa9eT+Zdz27OHI8u6QqzrRiuYwGMIw4KD1mFAgU4XYwIQVvvkhQhO7Cq0SsxRAsbE/pNaPGs5rHSyCuAZZXHx9oigdLYm714FTpuluxvpmuwMvNaD0THa9cLOvCw7zf+uq16pZmFaD4n1lTf0tCLyYDhnH0</vt:lpwstr>
  </property>
  <property fmtid="{D5CDD505-2E9C-101B-9397-08002B2CF9AE}" pid="37" name="x1ye=40">
    <vt:lpwstr>iDbDjnsBwTBoa47yGMM1NOYWD0xGcYyPi7xGYct4FV2gmvttAJ+kNH0dtPCXhazocZZlx+Owtxg/qQME8zseJYTeO0sNSB4C7k0TwDRjUuYBPg1CPPd7+/rb8RM/YuF4Z2BFQlvSIzrRUTr5undB0NOZnonRjM16sQHzkbN589c9952vy5mEk0oXVgniVONlvb52GgpucY2G0sLfaOamFO3EQO/SzgR/9MPBAewT+3zekuGSaR5IFLHjPwDnoUf</vt:lpwstr>
  </property>
  <property fmtid="{D5CDD505-2E9C-101B-9397-08002B2CF9AE}" pid="38" name="x1ye=41">
    <vt:lpwstr>m+Po8pI85QtsWMLxKnxivufNAEBT8m+syT9oz/jf2p/ksbonoCfwRo4GFfg93/UH6t6yRFexNiG7A8VzNe1fUKUpF2vV/jP8QsrYVyo9t3NxIMX9UkarjmAKYsGqv6b2Wy1qS7ij7ZpxH6p7MFGzdTef9g8mr+zXCHyOBAlHcnyHvdvoYI5QyomIemARycDxzfwFAFyuoVzYHw75d38pQ46D5iobsiE2S7j/C/MEH3HCRACaBQz+1/PwxLV5KTn</vt:lpwstr>
  </property>
  <property fmtid="{D5CDD505-2E9C-101B-9397-08002B2CF9AE}" pid="39" name="x1ye=42">
    <vt:lpwstr>+BorTSc+kdYxzQHzcZuLLytBlwDzczbWLcWRzOFT7zZey/lIJ1WY1Kwl//jo1Ak1Z5Z81H90AwmuQyJjz2zo2DLA3NBMo7Xjk7BIPgwn+Hy/8O7aesLCMteFuPB6S/G6Ug5G96mF1Isa4R9r9dbhhv8SEqRU7nhhExkgMH3oVSfSvAe7UqyymvN1MCn3+2T1ywpV9/GixwISZydqUvJzRJxfrJd6TZTrln1iHYA3ZjSeRC8JlxZut4qSMB3H561</vt:lpwstr>
  </property>
  <property fmtid="{D5CDD505-2E9C-101B-9397-08002B2CF9AE}" pid="40" name="x1ye=43">
    <vt:lpwstr>r5J4S8ymNdl95mVtAFRIXjazXhaCLgUSTsvJ+TSv/2MLvC+Yn4q7uo2yWwd4lf9XbFp7Rjh+XCp8qjnBnLjsp2h1BGE2cGu5XMhQu7vAdktXrN63zShXz7K1nGDX1ZSHLHTeoosekvNKtsjJ1rltB8g3hIr626E+LNg201ognqG1V987o/UL+NiCP6r2CF1zsyYx6h11hP/GPdTFyVmv4PAV/7ndBmGtnRzWIBgbFval3Z7Jci190VesR1CDeVT</vt:lpwstr>
  </property>
  <property fmtid="{D5CDD505-2E9C-101B-9397-08002B2CF9AE}" pid="41" name="x1ye=44">
    <vt:lpwstr>ZS/Cxtaod82u7UZd2ITHVXuUfA9/N4r2e9/HjrJd54AQJ0IcgjmqYcMH1L0XqlHxh0JmLkmylBkr93cPiPQHofXfK66kjimXAmhVGIPI0oeRa2QWWPG4XNV/OV0pqw1Q3V8f3VG4dqgW3jX/3v0PnOpSEKO10C/2MrcCuJDOZw0PvEh3VW8XJnkKOqQzitS/B3gp95/4NHi9KYI1qCfu//w9Jq8dGkAW+oYo0FYz/RlZq++J2PaB8uBNI8rXiO8</vt:lpwstr>
  </property>
  <property fmtid="{D5CDD505-2E9C-101B-9397-08002B2CF9AE}" pid="42" name="x1ye=45">
    <vt:lpwstr>gRt7pIUhC76ZxuxkeBCjkrTsPyyJjipXbnhuGcpd3fCGwYmNPAsZAeKIRsQsEkdxSvGUyVZ4uNO08W17j+ytX49aRugi+a9QqAixiepieYUfx3a3YKb/h+97/QkRcPmuRnFPXT3DDDtKZ/wJGBF3dDoFCFlBncQRBHKSRJRE9aCM8tlyt3laLi0Kb3mMmm/jH7qjrc8MfFv4H9SOkPiAtAAA=</vt:lpwstr>
  </property>
  <property fmtid="{D5CDD505-2E9C-101B-9397-08002B2CF9AE}" pid="43" name="x1ye=5">
    <vt:lpwstr>0rjUAqHoTFEL9jsedP61Ss1/Zvc/OW61/yDFCAA+vnWzDB/TGNW0vvExAP1ymLqn2RIfPTWCaG+o9HeanxmzfYSNBhHzBOJ1qhVKrzZgFNcAvc9nReIzV7Yuq+NMtDRD4bTLVqaPX51zao28AtSOPPKbYAYn6K5sudubTU/x+PPfLmlqrYhjyzBM7TQ6bufPPT79q1hNhQMQXcQ5NtMXZKlvw+4gqi9CLRZpTKKXXo1P5ayTbRmKm2tjzBWA22p</vt:lpwstr>
  </property>
  <property fmtid="{D5CDD505-2E9C-101B-9397-08002B2CF9AE}" pid="44" name="x1ye=6">
    <vt:lpwstr>McypgZ/0vSnlaXuwaKFOkc+dAtl8IFbtOAoJ2MFv6B5Se2zI9wHOIhSDbF/N+x3LbAVGxKjTVX37vGdmfNCsJ0ght7b72YPCmOdjW+u6BsmPcTBijBmhUFs0L/m+3WJTAosj8yU0FqMHK5RLXll7TyygSk08EXnr6qDetWzy8/WT2VqZtnBUE6dnXH6EFwTE2yU53Die/Y401A/peeE6FVMCdMNCo9R09Kc2OcqVsPKgvgETTVkW3rowv1oPjDw</vt:lpwstr>
  </property>
  <property fmtid="{D5CDD505-2E9C-101B-9397-08002B2CF9AE}" pid="45" name="x1ye=7">
    <vt:lpwstr>JYVMBh1tYjXQPBNleeAr5LRrSFzF6UJBLKHqA+zjyXmLkNSIJASHU2gDrQL09RmqWxlOzuF3O14hgwSOFGe3sR6fri/rE+bsPh7sy2LnFYgO3syhhBHdOb5sx6sXpZIxpaWjXpXO0fEbtCaPDiycdCv5GDpvkBnj2CIzOeKgB5KG/gMGOCnqgkbB1Q8wRDpBh7Oz3eI6Za++M7wqwRzDw0sGF8H13JqT68H1uy2IA3aps00fP0ynNVTEEdfi86K</vt:lpwstr>
  </property>
  <property fmtid="{D5CDD505-2E9C-101B-9397-08002B2CF9AE}" pid="46" name="x1ye=8">
    <vt:lpwstr>tHjH14yJ4wRZjhOfdmIhpU7hxI8BYTtRiq9EzrerXaAmZ7O/doBhXOX3rHr+ymHZBP/Oh8gkpT/DHSEBgaNGqH4jz2w+fgj/bNnxGF+4K+5F0SMyMgzURBZdieiXTDRMs8rR8aeL5qQBuvibOcVNd4viGAM9JOhimn3nKdi6EvB56kcecPnbtkuMKn3FFGRcE0u+WqSplyPu4ER2fCNAU6IX9Ynl0CXuwRyQrvNvAUSEhh9MIhWBtfPz+s1KpuF</vt:lpwstr>
  </property>
  <property fmtid="{D5CDD505-2E9C-101B-9397-08002B2CF9AE}" pid="47" name="x1ye=9">
    <vt:lpwstr>KqUSvdoaoFX3gEhc2LK29ROCxv06p2F1gZ1Yjn8lOvu1nMgT+JBrGxrVfKbtMgYT2Dkhof1KnXg/604A3XWC5K7Iw4rTxCfhZ11hD6aEqbqFjCMZZfRNO6n7Y31PGDtcTpGjL3+7PqzgMz524Ax5RD6a1KjRWYT51nf0+v2gpuv5zOFV84GmrSQ9VaPl916SO6xMc0TMN6Y4KFaIqG4gqR6V/fNP3bIgVBBjXFGv4KCFhT9usVBVd/AZC7kgj7P</vt:lpwstr>
  </property>
</Properties>
</file>